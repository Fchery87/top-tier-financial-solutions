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EEDDEA" w14:textId="77777777" w:rsidR="000845B9" w:rsidRPr="000845B9" w:rsidRDefault="000845B9" w:rsidP="000845B9">
      <w:pPr>
        <w:spacing w:line="276" w:lineRule="auto"/>
        <w:jc w:val="center"/>
        <w:rPr>
          <w:rFonts w:ascii="Times New Roman" w:eastAsia="Times New Roman" w:hAnsi="Times New Roman" w:cs="Times New Roman"/>
          <w:sz w:val="32"/>
          <w:szCs w:val="32"/>
        </w:rPr>
      </w:pPr>
      <w:r w:rsidRPr="000845B9">
        <w:rPr>
          <w:rFonts w:ascii="Times New Roman" w:eastAsia="Times New Roman" w:hAnsi="Times New Roman" w:cs="Times New Roman"/>
          <w:b/>
          <w:bCs/>
          <w:sz w:val="32"/>
          <w:szCs w:val="32"/>
        </w:rPr>
        <w:t>Factual Dispute Reasons</w:t>
      </w:r>
    </w:p>
    <w:p w14:paraId="44C44CA6" w14:textId="77777777" w:rsidR="000845B9" w:rsidRPr="000845B9" w:rsidRDefault="000845B9" w:rsidP="000845B9">
      <w:p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w:t>
      </w:r>
    </w:p>
    <w:p w14:paraId="2D71690C" w14:textId="59C5997F" w:rsid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ACCOUNT BALANCE</w:t>
      </w:r>
      <w:r>
        <w:rPr>
          <w:rFonts w:ascii="Times New Roman" w:eastAsia="Times New Roman" w:hAnsi="Times New Roman" w:cs="Times New Roman"/>
          <w:b/>
          <w:bCs/>
          <w:sz w:val="24"/>
          <w:szCs w:val="24"/>
        </w:rPr>
        <w:t>:</w:t>
      </w:r>
    </w:p>
    <w:p w14:paraId="2F2020CE" w14:textId="5964EEAD" w:rsidR="000845B9" w:rsidRPr="000845B9" w:rsidRDefault="000845B9" w:rsidP="000845B9">
      <w:pPr>
        <w:pStyle w:val="ListParagraph"/>
        <w:numPr>
          <w:ilvl w:val="0"/>
          <w:numId w:val="24"/>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Account balance, method of verification. The account balance reporting on </w:t>
      </w:r>
      <w:proofErr w:type="gramStart"/>
      <w:r w:rsidRPr="000845B9">
        <w:rPr>
          <w:rFonts w:ascii="Times New Roman" w:eastAsia="Times New Roman" w:hAnsi="Times New Roman" w:cs="Times New Roman"/>
          <w:sz w:val="24"/>
          <w:szCs w:val="24"/>
        </w:rPr>
        <w:t>this accounts</w:t>
      </w:r>
      <w:proofErr w:type="gramEnd"/>
      <w:r w:rsidRPr="000845B9">
        <w:rPr>
          <w:rFonts w:ascii="Times New Roman" w:eastAsia="Times New Roman" w:hAnsi="Times New Roman" w:cs="Times New Roman"/>
          <w:sz w:val="24"/>
          <w:szCs w:val="24"/>
        </w:rPr>
        <w:t xml:space="preserve"> seems inaccurate. Delete this account or provide a certified method of verification.</w:t>
      </w:r>
    </w:p>
    <w:p w14:paraId="7E974DBB" w14:textId="51A36688" w:rsidR="000845B9" w:rsidRPr="000845B9" w:rsidRDefault="000845B9" w:rsidP="000845B9">
      <w:pPr>
        <w:pStyle w:val="ListParagraph"/>
        <w:numPr>
          <w:ilvl w:val="0"/>
          <w:numId w:val="24"/>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Past due, balance, wrong amount. Remove this account from my credit file for reporting inaccuracies.</w:t>
      </w:r>
      <w:r w:rsidRPr="000845B9">
        <w:rPr>
          <w:rFonts w:ascii="Times New Roman" w:eastAsia="Times New Roman" w:hAnsi="Times New Roman" w:cs="Times New Roman"/>
          <w:b/>
          <w:bCs/>
          <w:sz w:val="24"/>
          <w:szCs w:val="24"/>
        </w:rPr>
        <w:t xml:space="preserve"> </w:t>
      </w:r>
    </w:p>
    <w:p w14:paraId="0831ECD1" w14:textId="3C537D66" w:rsid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ACCOUNT UNKNOWN</w:t>
      </w:r>
      <w:r>
        <w:rPr>
          <w:rFonts w:ascii="Times New Roman" w:eastAsia="Times New Roman" w:hAnsi="Times New Roman" w:cs="Times New Roman"/>
          <w:b/>
          <w:bCs/>
          <w:sz w:val="24"/>
          <w:szCs w:val="24"/>
        </w:rPr>
        <w:t>:</w:t>
      </w:r>
    </w:p>
    <w:p w14:paraId="0D8E0968" w14:textId="3918D1B5" w:rsidR="000845B9" w:rsidRPr="000845B9" w:rsidRDefault="000845B9" w:rsidP="000845B9">
      <w:pPr>
        <w:pStyle w:val="ListParagraph"/>
        <w:numPr>
          <w:ilvl w:val="0"/>
          <w:numId w:val="25"/>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This account is unknown to me. I have reached out to the furnisher and they are unable to validate this debt as mine. </w:t>
      </w:r>
    </w:p>
    <w:p w14:paraId="3244D834" w14:textId="65269A7F" w:rsid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BANKRUPTCY</w:t>
      </w:r>
      <w:r>
        <w:rPr>
          <w:rFonts w:ascii="Times New Roman" w:eastAsia="Times New Roman" w:hAnsi="Times New Roman" w:cs="Times New Roman"/>
          <w:b/>
          <w:bCs/>
          <w:sz w:val="24"/>
          <w:szCs w:val="24"/>
        </w:rPr>
        <w:t>:</w:t>
      </w:r>
    </w:p>
    <w:p w14:paraId="1D0B81AC" w14:textId="3F22B9F6" w:rsidR="000845B9" w:rsidRPr="000845B9" w:rsidRDefault="000845B9" w:rsidP="000845B9">
      <w:pPr>
        <w:pStyle w:val="ListParagraph"/>
        <w:numPr>
          <w:ilvl w:val="0"/>
          <w:numId w:val="25"/>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Court name for this alleged bankruptcy is wrong. Delete immediately. </w:t>
      </w:r>
    </w:p>
    <w:p w14:paraId="5D7A6160" w14:textId="624ED2AE" w:rsidR="000845B9" w:rsidRPr="000845B9" w:rsidRDefault="000845B9" w:rsidP="000845B9">
      <w:pPr>
        <w:pStyle w:val="ListParagraph"/>
        <w:numPr>
          <w:ilvl w:val="0"/>
          <w:numId w:val="25"/>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The filing date for this alleged bankruptcy is wrong. Provide me with proof and your method of verification or delete now. </w:t>
      </w:r>
    </w:p>
    <w:p w14:paraId="3AF67B10" w14:textId="04F55852" w:rsidR="000845B9" w:rsidRPr="000845B9" w:rsidRDefault="000845B9" w:rsidP="000845B9">
      <w:pPr>
        <w:pStyle w:val="ListParagraph"/>
        <w:numPr>
          <w:ilvl w:val="0"/>
          <w:numId w:val="25"/>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The status of this alleged bankruptcy is wrong. Provide me with proof and your method of verification or delete today. </w:t>
      </w:r>
    </w:p>
    <w:p w14:paraId="38C05E12" w14:textId="76A83182" w:rsidR="000845B9" w:rsidRDefault="000845B9" w:rsidP="000845B9">
      <w:p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b/>
          <w:bCs/>
          <w:sz w:val="24"/>
          <w:szCs w:val="24"/>
        </w:rPr>
        <w:t>COLLECTIONS</w:t>
      </w:r>
      <w:r>
        <w:rPr>
          <w:rFonts w:ascii="Times New Roman" w:eastAsia="Times New Roman" w:hAnsi="Times New Roman" w:cs="Times New Roman"/>
          <w:b/>
          <w:bCs/>
          <w:sz w:val="24"/>
          <w:szCs w:val="24"/>
        </w:rPr>
        <w:t>:</w:t>
      </w:r>
    </w:p>
    <w:p w14:paraId="1CDBF0D4" w14:textId="523E3D3E" w:rsidR="000845B9" w:rsidRPr="000845B9" w:rsidRDefault="000845B9" w:rsidP="000845B9">
      <w:pPr>
        <w:pStyle w:val="ListParagraph"/>
        <w:numPr>
          <w:ilvl w:val="0"/>
          <w:numId w:val="26"/>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The balance on this collection account is inaccurate. I have never received a dunning letter related to this alleged collection. I have sent this company a validation letter and got no response. </w:t>
      </w:r>
    </w:p>
    <w:p w14:paraId="3CB2AA97" w14:textId="31D06030" w:rsidR="000845B9" w:rsidRPr="000845B9" w:rsidRDefault="000845B9" w:rsidP="000845B9">
      <w:pPr>
        <w:pStyle w:val="ListParagraph"/>
        <w:numPr>
          <w:ilvl w:val="0"/>
          <w:numId w:val="26"/>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The open date on this collection account is inaccurate. I have never received a dunning letter related to this alleged collection. I have sent this company a validation letter and got no response.</w:t>
      </w:r>
      <w:r w:rsidRPr="000845B9">
        <w:rPr>
          <w:rFonts w:ascii="Times New Roman" w:eastAsia="Times New Roman" w:hAnsi="Times New Roman" w:cs="Times New Roman"/>
          <w:b/>
          <w:bCs/>
          <w:sz w:val="24"/>
          <w:szCs w:val="24"/>
        </w:rPr>
        <w:t xml:space="preserve"> </w:t>
      </w:r>
    </w:p>
    <w:p w14:paraId="46F019BB" w14:textId="072662E2" w:rsidR="000845B9" w:rsidRPr="000845B9" w:rsidRDefault="000845B9" w:rsidP="000845B9">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 OF FIRST DELINQUENCY</w:t>
      </w:r>
      <w:r w:rsidRPr="000845B9">
        <w:rPr>
          <w:rFonts w:ascii="Times New Roman" w:eastAsia="Times New Roman" w:hAnsi="Times New Roman" w:cs="Times New Roman"/>
          <w:b/>
          <w:bCs/>
          <w:sz w:val="24"/>
          <w:szCs w:val="24"/>
        </w:rPr>
        <w:t>:</w:t>
      </w:r>
    </w:p>
    <w:p w14:paraId="2D4737D3" w14:textId="7D46626E" w:rsidR="000845B9" w:rsidRPr="000845B9" w:rsidRDefault="000845B9" w:rsidP="000845B9">
      <w:pPr>
        <w:pStyle w:val="ListParagraph"/>
        <w:numPr>
          <w:ilvl w:val="0"/>
          <w:numId w:val="27"/>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Date of First Delinquency, method of verification. The date of first delinquency reporting on </w:t>
      </w:r>
      <w:proofErr w:type="gramStart"/>
      <w:r w:rsidRPr="000845B9">
        <w:rPr>
          <w:rFonts w:ascii="Times New Roman" w:eastAsia="Times New Roman" w:hAnsi="Times New Roman" w:cs="Times New Roman"/>
          <w:sz w:val="24"/>
          <w:szCs w:val="24"/>
        </w:rPr>
        <w:t>this accounts</w:t>
      </w:r>
      <w:proofErr w:type="gramEnd"/>
      <w:r w:rsidRPr="000845B9">
        <w:rPr>
          <w:rFonts w:ascii="Times New Roman" w:eastAsia="Times New Roman" w:hAnsi="Times New Roman" w:cs="Times New Roman"/>
          <w:sz w:val="24"/>
          <w:szCs w:val="24"/>
        </w:rPr>
        <w:t xml:space="preserve"> is inaccurate. Provide a certified method of verification or DELETE from my credit file now </w:t>
      </w:r>
    </w:p>
    <w:p w14:paraId="088EF539" w14:textId="2E68F626" w:rsidR="000845B9" w:rsidRP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DATE OF LAST ACTIVITY:</w:t>
      </w:r>
    </w:p>
    <w:p w14:paraId="203572BF" w14:textId="0BB7E347" w:rsidR="000845B9" w:rsidRPr="000845B9" w:rsidRDefault="000845B9" w:rsidP="000845B9">
      <w:pPr>
        <w:pStyle w:val="ListParagraph"/>
        <w:numPr>
          <w:ilvl w:val="0"/>
          <w:numId w:val="27"/>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Date of last activity inaccurate. 3 different dates under date of last activity among CRAs. Violation. Remove immediately. </w:t>
      </w:r>
    </w:p>
    <w:p w14:paraId="3D7FBBBD" w14:textId="316D8B7A" w:rsidR="000845B9" w:rsidRPr="000845B9" w:rsidRDefault="000845B9" w:rsidP="000845B9">
      <w:pPr>
        <w:pStyle w:val="ListParagraph"/>
        <w:numPr>
          <w:ilvl w:val="0"/>
          <w:numId w:val="27"/>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Date of last activity is wrong! You must remove this account from my consumer report immediately! </w:t>
      </w:r>
    </w:p>
    <w:p w14:paraId="68521DE5" w14:textId="2454138B" w:rsidR="000845B9" w:rsidRPr="000845B9" w:rsidRDefault="000845B9" w:rsidP="000845B9">
      <w:pPr>
        <w:pStyle w:val="ListParagraph"/>
        <w:numPr>
          <w:ilvl w:val="0"/>
          <w:numId w:val="27"/>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How is this account accurate when I am seeing 3 different dates of last activity? Violation. Delete immediately. </w:t>
      </w:r>
    </w:p>
    <w:p w14:paraId="3151CB09" w14:textId="365886CC" w:rsidR="000845B9" w:rsidRPr="000845B9" w:rsidRDefault="000845B9" w:rsidP="000845B9">
      <w:pPr>
        <w:pStyle w:val="ListParagraph"/>
        <w:numPr>
          <w:ilvl w:val="0"/>
          <w:numId w:val="27"/>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Method of verification, how did you verify the DATE LAST ACTIVITY on this account when all 3 bureaus show different. Provide proof or delete immediately. </w:t>
      </w:r>
    </w:p>
    <w:p w14:paraId="6BD1D5B6" w14:textId="1904B264" w:rsidR="000845B9" w:rsidRP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DATE OF LAST PAYMENT:</w:t>
      </w:r>
    </w:p>
    <w:p w14:paraId="29E6E0E0" w14:textId="36DA328B" w:rsidR="000845B9" w:rsidRPr="000845B9" w:rsidRDefault="000845B9" w:rsidP="000845B9">
      <w:pPr>
        <w:pStyle w:val="ListParagraph"/>
        <w:numPr>
          <w:ilvl w:val="0"/>
          <w:numId w:val="28"/>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Date of Last Payment is inaccurate and reporting differently among the three credit bureaus. Delete this account now. </w:t>
      </w:r>
    </w:p>
    <w:p w14:paraId="3438F2D7" w14:textId="77777777" w:rsidR="000845B9" w:rsidRDefault="000845B9" w:rsidP="000845B9">
      <w:pPr>
        <w:spacing w:line="276" w:lineRule="auto"/>
        <w:rPr>
          <w:rFonts w:ascii="Times New Roman" w:eastAsia="Times New Roman" w:hAnsi="Times New Roman" w:cs="Times New Roman"/>
          <w:sz w:val="24"/>
          <w:szCs w:val="24"/>
        </w:rPr>
      </w:pPr>
    </w:p>
    <w:p w14:paraId="44DDBFEE" w14:textId="79207EA0" w:rsidR="000845B9" w:rsidRDefault="000845B9" w:rsidP="000845B9">
      <w:p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b/>
          <w:bCs/>
          <w:sz w:val="24"/>
          <w:szCs w:val="24"/>
        </w:rPr>
        <w:t>INQUIRIES</w:t>
      </w:r>
      <w:r>
        <w:rPr>
          <w:rFonts w:ascii="Times New Roman" w:eastAsia="Times New Roman" w:hAnsi="Times New Roman" w:cs="Times New Roman"/>
          <w:b/>
          <w:bCs/>
          <w:sz w:val="24"/>
          <w:szCs w:val="24"/>
        </w:rPr>
        <w:t>:</w:t>
      </w:r>
    </w:p>
    <w:p w14:paraId="194DCB97" w14:textId="07C8FEA5" w:rsidR="000845B9" w:rsidRPr="000845B9" w:rsidRDefault="000845B9" w:rsidP="000845B9">
      <w:pPr>
        <w:pStyle w:val="ListParagraph"/>
        <w:numPr>
          <w:ilvl w:val="0"/>
          <w:numId w:val="28"/>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I did not initiate an application for credit with this company. This is not a factual record of my credit history because I did not initiate it. Unless the furnisher can provide evidence delete now.</w:t>
      </w:r>
      <w:r w:rsidRPr="000845B9">
        <w:rPr>
          <w:rFonts w:ascii="Times New Roman" w:eastAsia="Times New Roman" w:hAnsi="Times New Roman" w:cs="Times New Roman"/>
          <w:b/>
          <w:bCs/>
          <w:sz w:val="24"/>
          <w:szCs w:val="24"/>
        </w:rPr>
        <w:t xml:space="preserve"> </w:t>
      </w:r>
    </w:p>
    <w:p w14:paraId="58882E01" w14:textId="799E05EC" w:rsidR="000845B9" w:rsidRPr="000845B9" w:rsidRDefault="000845B9" w:rsidP="000845B9">
      <w:pPr>
        <w:pStyle w:val="ListParagraph"/>
        <w:numPr>
          <w:ilvl w:val="0"/>
          <w:numId w:val="28"/>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This credit file inquiry is unauthorized and without a </w:t>
      </w:r>
      <w:proofErr w:type="spellStart"/>
      <w:r w:rsidRPr="000845B9">
        <w:rPr>
          <w:rFonts w:ascii="Times New Roman" w:eastAsia="Times New Roman" w:hAnsi="Times New Roman" w:cs="Times New Roman"/>
          <w:sz w:val="24"/>
          <w:szCs w:val="24"/>
        </w:rPr>
        <w:t>permissable</w:t>
      </w:r>
      <w:proofErr w:type="spellEnd"/>
      <w:r w:rsidRPr="000845B9">
        <w:rPr>
          <w:rFonts w:ascii="Times New Roman" w:eastAsia="Times New Roman" w:hAnsi="Times New Roman" w:cs="Times New Roman"/>
          <w:sz w:val="24"/>
          <w:szCs w:val="24"/>
        </w:rPr>
        <w:t xml:space="preserve"> purpose. Eliminate this from my credit file today!</w:t>
      </w:r>
    </w:p>
    <w:p w14:paraId="0C04459A" w14:textId="31834564" w:rsidR="000845B9" w:rsidRP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LATE PAYMENTS – DELETE ACCOUNT</w:t>
      </w:r>
    </w:p>
    <w:p w14:paraId="7B59C782" w14:textId="27769A25" w:rsidR="000845B9" w:rsidRPr="000845B9" w:rsidRDefault="000845B9" w:rsidP="000845B9">
      <w:pPr>
        <w:pStyle w:val="ListParagraph"/>
        <w:numPr>
          <w:ilvl w:val="0"/>
          <w:numId w:val="29"/>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Method of verification, LATE PAYMENTS, did you verify this late payment on an original banking record, tell me how this was verified or delete today.</w:t>
      </w:r>
    </w:p>
    <w:p w14:paraId="3E47BCB0" w14:textId="4DDF1ACA" w:rsidR="000845B9" w:rsidRPr="000845B9" w:rsidRDefault="000845B9" w:rsidP="000845B9">
      <w:pPr>
        <w:pStyle w:val="ListParagraph"/>
        <w:numPr>
          <w:ilvl w:val="0"/>
          <w:numId w:val="29"/>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You didn't verify the late </w:t>
      </w:r>
      <w:proofErr w:type="gramStart"/>
      <w:r w:rsidRPr="000845B9">
        <w:rPr>
          <w:rFonts w:ascii="Times New Roman" w:eastAsia="Times New Roman" w:hAnsi="Times New Roman" w:cs="Times New Roman"/>
          <w:sz w:val="24"/>
          <w:szCs w:val="24"/>
        </w:rPr>
        <w:t>payment,</w:t>
      </w:r>
      <w:proofErr w:type="gramEnd"/>
      <w:r w:rsidRPr="000845B9">
        <w:rPr>
          <w:rFonts w:ascii="Times New Roman" w:eastAsia="Times New Roman" w:hAnsi="Times New Roman" w:cs="Times New Roman"/>
          <w:sz w:val="24"/>
          <w:szCs w:val="24"/>
        </w:rPr>
        <w:t xml:space="preserve"> I was never late. Send method of verification or delete immediately.</w:t>
      </w:r>
    </w:p>
    <w:p w14:paraId="0653730A" w14:textId="24BD9EAB" w:rsidR="000845B9" w:rsidRPr="000845B9" w:rsidRDefault="000845B9" w:rsidP="000845B9">
      <w:pPr>
        <w:spacing w:line="276" w:lineRule="auto"/>
        <w:rPr>
          <w:rFonts w:ascii="Times New Roman" w:eastAsia="Times New Roman" w:hAnsi="Times New Roman" w:cs="Times New Roman"/>
          <w:b/>
          <w:bCs/>
          <w:sz w:val="24"/>
          <w:szCs w:val="24"/>
        </w:rPr>
      </w:pPr>
      <w:r w:rsidRPr="000845B9">
        <w:rPr>
          <w:rFonts w:ascii="Times New Roman" w:eastAsia="Times New Roman" w:hAnsi="Times New Roman" w:cs="Times New Roman"/>
          <w:b/>
          <w:bCs/>
          <w:sz w:val="24"/>
          <w:szCs w:val="24"/>
        </w:rPr>
        <w:t>LATE PAYMENTS – UPDATE ACCOUNT TO PAID AS AGREED, NEVER LATE</w:t>
      </w:r>
      <w:r>
        <w:rPr>
          <w:rFonts w:ascii="Times New Roman" w:eastAsia="Times New Roman" w:hAnsi="Times New Roman" w:cs="Times New Roman"/>
          <w:b/>
          <w:bCs/>
          <w:sz w:val="24"/>
          <w:szCs w:val="24"/>
        </w:rPr>
        <w:t>:</w:t>
      </w:r>
    </w:p>
    <w:p w14:paraId="611E8C85" w14:textId="5F7ABB87" w:rsidR="000845B9" w:rsidRPr="000845B9" w:rsidRDefault="000845B9" w:rsidP="000845B9">
      <w:pPr>
        <w:pStyle w:val="ListParagraph"/>
        <w:numPr>
          <w:ilvl w:val="0"/>
          <w:numId w:val="30"/>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I NEVER RECALL THIS ITEM BEING LATE. THIS ITEM SHOULD BE REPORTING AS "PAID/PAYS ON TIME, NEVER LATE"</w:t>
      </w:r>
    </w:p>
    <w:p w14:paraId="6C01A953" w14:textId="595C454F" w:rsidR="000845B9" w:rsidRPr="000845B9" w:rsidRDefault="000845B9" w:rsidP="000845B9">
      <w:pPr>
        <w:pStyle w:val="ListParagraph"/>
        <w:numPr>
          <w:ilvl w:val="0"/>
          <w:numId w:val="30"/>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Method of verification, LATE PAYMENTS, did you verify this late payment on an original banking record, tell me how this was verified or update to Paid as agreed, never late.</w:t>
      </w:r>
    </w:p>
    <w:p w14:paraId="16C9BB48" w14:textId="74580699" w:rsidR="000845B9" w:rsidRPr="000845B9" w:rsidRDefault="000845B9" w:rsidP="000845B9">
      <w:pPr>
        <w:pStyle w:val="ListParagraph"/>
        <w:numPr>
          <w:ilvl w:val="0"/>
          <w:numId w:val="30"/>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Payment history inaccurate across the three CRAs and not 100% compliant. Update this to paid as agreed, current, never late. </w:t>
      </w:r>
    </w:p>
    <w:p w14:paraId="542282CF" w14:textId="6D0B27D1" w:rsidR="000845B9" w:rsidRPr="000845B9" w:rsidRDefault="000845B9" w:rsidP="000845B9">
      <w:pPr>
        <w:pStyle w:val="ListParagraph"/>
        <w:numPr>
          <w:ilvl w:val="0"/>
          <w:numId w:val="30"/>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Payments were DEFERRED, this account was never in default, nor should be reporting as late since it was opened. Update the payment history to show always paid on time, never late. </w:t>
      </w:r>
    </w:p>
    <w:p w14:paraId="46671A1E" w14:textId="4D07D937" w:rsidR="000845B9" w:rsidRDefault="000845B9" w:rsidP="000845B9">
      <w:p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b/>
          <w:bCs/>
          <w:sz w:val="24"/>
          <w:szCs w:val="24"/>
        </w:rPr>
        <w:t>METHOD OF VERIFICATION</w:t>
      </w:r>
      <w:r>
        <w:rPr>
          <w:rFonts w:ascii="Times New Roman" w:eastAsia="Times New Roman" w:hAnsi="Times New Roman" w:cs="Times New Roman"/>
          <w:b/>
          <w:bCs/>
          <w:sz w:val="24"/>
          <w:szCs w:val="24"/>
        </w:rPr>
        <w:t>:</w:t>
      </w:r>
    </w:p>
    <w:p w14:paraId="4B012E3E" w14:textId="5533FC69" w:rsidR="000845B9" w:rsidRPr="000845B9" w:rsidRDefault="000845B9" w:rsidP="000845B9">
      <w:pPr>
        <w:pStyle w:val="ListParagraph"/>
        <w:numPr>
          <w:ilvl w:val="0"/>
          <w:numId w:val="31"/>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Proof of validation, method of verification: send me proof of certified validation or delete this account for failure to CONDUCT a proper investigation. </w:t>
      </w:r>
    </w:p>
    <w:p w14:paraId="7BB90EB6" w14:textId="275937C7" w:rsidR="000845B9" w:rsidRDefault="000845B9" w:rsidP="000845B9">
      <w:p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b/>
          <w:bCs/>
          <w:sz w:val="24"/>
          <w:szCs w:val="24"/>
        </w:rPr>
        <w:t>PERSONAL INFO</w:t>
      </w:r>
      <w:r>
        <w:rPr>
          <w:rFonts w:ascii="Times New Roman" w:eastAsia="Times New Roman" w:hAnsi="Times New Roman" w:cs="Times New Roman"/>
          <w:b/>
          <w:bCs/>
          <w:sz w:val="24"/>
          <w:szCs w:val="24"/>
        </w:rPr>
        <w:t>:</w:t>
      </w:r>
    </w:p>
    <w:p w14:paraId="0757E1B6" w14:textId="14B4EB71" w:rsidR="000845B9" w:rsidRPr="000845B9" w:rsidRDefault="000845B9" w:rsidP="000845B9">
      <w:pPr>
        <w:pStyle w:val="ListParagraph"/>
        <w:numPr>
          <w:ilvl w:val="0"/>
          <w:numId w:val="31"/>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 xml:space="preserve">I do not wish for you to retain current or past employers. Delete this information from my credit file. </w:t>
      </w:r>
    </w:p>
    <w:p w14:paraId="517AA6C8" w14:textId="21ABCDA2" w:rsidR="000845B9" w:rsidRPr="000845B9" w:rsidRDefault="000845B9" w:rsidP="000845B9">
      <w:pPr>
        <w:pStyle w:val="ListParagraph"/>
        <w:numPr>
          <w:ilvl w:val="0"/>
          <w:numId w:val="31"/>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This address does not match my residential or mailing address, delete it from my consumer report today.</w:t>
      </w:r>
    </w:p>
    <w:p w14:paraId="42F4C416" w14:textId="7D20036F" w:rsidR="00A9204E" w:rsidRPr="000845B9" w:rsidRDefault="000845B9" w:rsidP="000845B9">
      <w:pPr>
        <w:pStyle w:val="ListParagraph"/>
        <w:numPr>
          <w:ilvl w:val="0"/>
          <w:numId w:val="31"/>
        </w:numPr>
        <w:spacing w:line="276" w:lineRule="auto"/>
        <w:rPr>
          <w:rFonts w:ascii="Times New Roman" w:eastAsia="Times New Roman" w:hAnsi="Times New Roman" w:cs="Times New Roman"/>
          <w:sz w:val="24"/>
          <w:szCs w:val="24"/>
        </w:rPr>
      </w:pPr>
      <w:r w:rsidRPr="000845B9">
        <w:rPr>
          <w:rFonts w:ascii="Times New Roman" w:eastAsia="Times New Roman" w:hAnsi="Times New Roman" w:cs="Times New Roman"/>
          <w:sz w:val="24"/>
          <w:szCs w:val="24"/>
        </w:rPr>
        <w:t>This name reporting is not my legal name and must be deleted.</w:t>
      </w:r>
    </w:p>
    <w:sectPr w:rsidR="00A9204E" w:rsidRPr="00084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313201B"/>
    <w:multiLevelType w:val="hybridMultilevel"/>
    <w:tmpl w:val="CC28B5C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04A13D26"/>
    <w:multiLevelType w:val="hybridMultilevel"/>
    <w:tmpl w:val="51CC613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D7F2CAF"/>
    <w:multiLevelType w:val="hybridMultilevel"/>
    <w:tmpl w:val="C700D0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8"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1243EBA"/>
    <w:multiLevelType w:val="hybridMultilevel"/>
    <w:tmpl w:val="32F8C4D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43B7CBC"/>
    <w:multiLevelType w:val="hybridMultilevel"/>
    <w:tmpl w:val="DD4A14A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655C58BF"/>
    <w:multiLevelType w:val="hybridMultilevel"/>
    <w:tmpl w:val="06042F4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7" w15:restartNumberingAfterBreak="0">
    <w:nsid w:val="66AB7388"/>
    <w:multiLevelType w:val="hybridMultilevel"/>
    <w:tmpl w:val="512C7CE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69884C34"/>
    <w:multiLevelType w:val="hybridMultilevel"/>
    <w:tmpl w:val="3C68ACF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3"/>
  </w:num>
  <w:num w:numId="2">
    <w:abstractNumId w:val="14"/>
  </w:num>
  <w:num w:numId="3">
    <w:abstractNumId w:val="10"/>
  </w:num>
  <w:num w:numId="4">
    <w:abstractNumId w:val="29"/>
  </w:num>
  <w:num w:numId="5">
    <w:abstractNumId w:val="15"/>
  </w:num>
  <w:num w:numId="6">
    <w:abstractNumId w:val="19"/>
  </w:num>
  <w:num w:numId="7">
    <w:abstractNumId w:val="2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8"/>
  </w:num>
  <w:num w:numId="20">
    <w:abstractNumId w:val="24"/>
  </w:num>
  <w:num w:numId="21">
    <w:abstractNumId w:val="21"/>
  </w:num>
  <w:num w:numId="22">
    <w:abstractNumId w:val="13"/>
  </w:num>
  <w:num w:numId="23">
    <w:abstractNumId w:val="30"/>
  </w:num>
  <w:num w:numId="24">
    <w:abstractNumId w:val="12"/>
  </w:num>
  <w:num w:numId="25">
    <w:abstractNumId w:val="26"/>
  </w:num>
  <w:num w:numId="26">
    <w:abstractNumId w:val="17"/>
  </w:num>
  <w:num w:numId="27">
    <w:abstractNumId w:val="27"/>
  </w:num>
  <w:num w:numId="28">
    <w:abstractNumId w:val="25"/>
  </w:num>
  <w:num w:numId="29">
    <w:abstractNumId w:val="11"/>
  </w:num>
  <w:num w:numId="30">
    <w:abstractNumId w:val="28"/>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B9"/>
    <w:rsid w:val="000845B9"/>
    <w:rsid w:val="001E2206"/>
    <w:rsid w:val="00645252"/>
    <w:rsid w:val="006D3D74"/>
    <w:rsid w:val="0083569A"/>
    <w:rsid w:val="00A65C21"/>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3FB4A"/>
  <w15:chartTrackingRefBased/>
  <w15:docId w15:val="{BA4B1E80-5A0A-4F36-A04A-21BCA674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0845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998857">
      <w:bodyDiv w:val="1"/>
      <w:marLeft w:val="0"/>
      <w:marRight w:val="0"/>
      <w:marTop w:val="0"/>
      <w:marBottom w:val="0"/>
      <w:divBdr>
        <w:top w:val="none" w:sz="0" w:space="0" w:color="auto"/>
        <w:left w:val="none" w:sz="0" w:space="0" w:color="auto"/>
        <w:bottom w:val="none" w:sz="0" w:space="0" w:color="auto"/>
        <w:right w:val="none" w:sz="0" w:space="0" w:color="auto"/>
      </w:divBdr>
      <w:divsChild>
        <w:div w:id="2007004550">
          <w:marLeft w:val="0"/>
          <w:marRight w:val="0"/>
          <w:marTop w:val="0"/>
          <w:marBottom w:val="0"/>
          <w:divBdr>
            <w:top w:val="none" w:sz="0" w:space="0" w:color="auto"/>
            <w:left w:val="none" w:sz="0" w:space="0" w:color="auto"/>
            <w:bottom w:val="none" w:sz="0" w:space="0" w:color="auto"/>
            <w:right w:val="none" w:sz="0" w:space="0" w:color="auto"/>
          </w:divBdr>
        </w:div>
        <w:div w:id="860780459">
          <w:marLeft w:val="0"/>
          <w:marRight w:val="0"/>
          <w:marTop w:val="0"/>
          <w:marBottom w:val="0"/>
          <w:divBdr>
            <w:top w:val="none" w:sz="0" w:space="0" w:color="auto"/>
            <w:left w:val="none" w:sz="0" w:space="0" w:color="auto"/>
            <w:bottom w:val="none" w:sz="0" w:space="0" w:color="auto"/>
            <w:right w:val="none" w:sz="0" w:space="0" w:color="auto"/>
          </w:divBdr>
          <w:divsChild>
            <w:div w:id="921451499">
              <w:marLeft w:val="0"/>
              <w:marRight w:val="0"/>
              <w:marTop w:val="0"/>
              <w:marBottom w:val="0"/>
              <w:divBdr>
                <w:top w:val="none" w:sz="0" w:space="0" w:color="auto"/>
                <w:left w:val="none" w:sz="0" w:space="0" w:color="auto"/>
                <w:bottom w:val="none" w:sz="0" w:space="0" w:color="auto"/>
                <w:right w:val="none" w:sz="0" w:space="0" w:color="auto"/>
              </w:divBdr>
            </w:div>
            <w:div w:id="1251935753">
              <w:marLeft w:val="0"/>
              <w:marRight w:val="0"/>
              <w:marTop w:val="0"/>
              <w:marBottom w:val="0"/>
              <w:divBdr>
                <w:top w:val="none" w:sz="0" w:space="0" w:color="auto"/>
                <w:left w:val="none" w:sz="0" w:space="0" w:color="auto"/>
                <w:bottom w:val="none" w:sz="0" w:space="0" w:color="auto"/>
                <w:right w:val="none" w:sz="0" w:space="0" w:color="auto"/>
              </w:divBdr>
            </w:div>
            <w:div w:id="334040152">
              <w:marLeft w:val="0"/>
              <w:marRight w:val="0"/>
              <w:marTop w:val="0"/>
              <w:marBottom w:val="0"/>
              <w:divBdr>
                <w:top w:val="none" w:sz="0" w:space="0" w:color="auto"/>
                <w:left w:val="none" w:sz="0" w:space="0" w:color="auto"/>
                <w:bottom w:val="none" w:sz="0" w:space="0" w:color="auto"/>
                <w:right w:val="none" w:sz="0" w:space="0" w:color="auto"/>
              </w:divBdr>
            </w:div>
            <w:div w:id="178860544">
              <w:marLeft w:val="0"/>
              <w:marRight w:val="0"/>
              <w:marTop w:val="0"/>
              <w:marBottom w:val="0"/>
              <w:divBdr>
                <w:top w:val="none" w:sz="0" w:space="0" w:color="auto"/>
                <w:left w:val="none" w:sz="0" w:space="0" w:color="auto"/>
                <w:bottom w:val="none" w:sz="0" w:space="0" w:color="auto"/>
                <w:right w:val="none" w:sz="0" w:space="0" w:color="auto"/>
              </w:divBdr>
            </w:div>
            <w:div w:id="807209508">
              <w:marLeft w:val="0"/>
              <w:marRight w:val="0"/>
              <w:marTop w:val="0"/>
              <w:marBottom w:val="0"/>
              <w:divBdr>
                <w:top w:val="none" w:sz="0" w:space="0" w:color="auto"/>
                <w:left w:val="none" w:sz="0" w:space="0" w:color="auto"/>
                <w:bottom w:val="none" w:sz="0" w:space="0" w:color="auto"/>
                <w:right w:val="none" w:sz="0" w:space="0" w:color="auto"/>
              </w:divBdr>
            </w:div>
            <w:div w:id="307587971">
              <w:marLeft w:val="0"/>
              <w:marRight w:val="0"/>
              <w:marTop w:val="0"/>
              <w:marBottom w:val="0"/>
              <w:divBdr>
                <w:top w:val="none" w:sz="0" w:space="0" w:color="auto"/>
                <w:left w:val="none" w:sz="0" w:space="0" w:color="auto"/>
                <w:bottom w:val="none" w:sz="0" w:space="0" w:color="auto"/>
                <w:right w:val="none" w:sz="0" w:space="0" w:color="auto"/>
              </w:divBdr>
            </w:div>
            <w:div w:id="612902741">
              <w:marLeft w:val="0"/>
              <w:marRight w:val="0"/>
              <w:marTop w:val="0"/>
              <w:marBottom w:val="0"/>
              <w:divBdr>
                <w:top w:val="none" w:sz="0" w:space="0" w:color="auto"/>
                <w:left w:val="none" w:sz="0" w:space="0" w:color="auto"/>
                <w:bottom w:val="none" w:sz="0" w:space="0" w:color="auto"/>
                <w:right w:val="none" w:sz="0" w:space="0" w:color="auto"/>
              </w:divBdr>
            </w:div>
            <w:div w:id="109210503">
              <w:marLeft w:val="0"/>
              <w:marRight w:val="0"/>
              <w:marTop w:val="0"/>
              <w:marBottom w:val="0"/>
              <w:divBdr>
                <w:top w:val="none" w:sz="0" w:space="0" w:color="auto"/>
                <w:left w:val="none" w:sz="0" w:space="0" w:color="auto"/>
                <w:bottom w:val="none" w:sz="0" w:space="0" w:color="auto"/>
                <w:right w:val="none" w:sz="0" w:space="0" w:color="auto"/>
              </w:divBdr>
            </w:div>
            <w:div w:id="1186940387">
              <w:marLeft w:val="0"/>
              <w:marRight w:val="0"/>
              <w:marTop w:val="0"/>
              <w:marBottom w:val="0"/>
              <w:divBdr>
                <w:top w:val="none" w:sz="0" w:space="0" w:color="auto"/>
                <w:left w:val="none" w:sz="0" w:space="0" w:color="auto"/>
                <w:bottom w:val="none" w:sz="0" w:space="0" w:color="auto"/>
                <w:right w:val="none" w:sz="0" w:space="0" w:color="auto"/>
              </w:divBdr>
            </w:div>
            <w:div w:id="743186928">
              <w:marLeft w:val="0"/>
              <w:marRight w:val="0"/>
              <w:marTop w:val="0"/>
              <w:marBottom w:val="0"/>
              <w:divBdr>
                <w:top w:val="none" w:sz="0" w:space="0" w:color="auto"/>
                <w:left w:val="none" w:sz="0" w:space="0" w:color="auto"/>
                <w:bottom w:val="none" w:sz="0" w:space="0" w:color="auto"/>
                <w:right w:val="none" w:sz="0" w:space="0" w:color="auto"/>
              </w:divBdr>
            </w:div>
            <w:div w:id="285046663">
              <w:marLeft w:val="0"/>
              <w:marRight w:val="0"/>
              <w:marTop w:val="0"/>
              <w:marBottom w:val="0"/>
              <w:divBdr>
                <w:top w:val="none" w:sz="0" w:space="0" w:color="auto"/>
                <w:left w:val="none" w:sz="0" w:space="0" w:color="auto"/>
                <w:bottom w:val="none" w:sz="0" w:space="0" w:color="auto"/>
                <w:right w:val="none" w:sz="0" w:space="0" w:color="auto"/>
              </w:divBdr>
            </w:div>
            <w:div w:id="728696419">
              <w:marLeft w:val="0"/>
              <w:marRight w:val="0"/>
              <w:marTop w:val="0"/>
              <w:marBottom w:val="0"/>
              <w:divBdr>
                <w:top w:val="none" w:sz="0" w:space="0" w:color="auto"/>
                <w:left w:val="none" w:sz="0" w:space="0" w:color="auto"/>
                <w:bottom w:val="none" w:sz="0" w:space="0" w:color="auto"/>
                <w:right w:val="none" w:sz="0" w:space="0" w:color="auto"/>
              </w:divBdr>
            </w:div>
            <w:div w:id="495808367">
              <w:marLeft w:val="0"/>
              <w:marRight w:val="0"/>
              <w:marTop w:val="0"/>
              <w:marBottom w:val="0"/>
              <w:divBdr>
                <w:top w:val="none" w:sz="0" w:space="0" w:color="auto"/>
                <w:left w:val="none" w:sz="0" w:space="0" w:color="auto"/>
                <w:bottom w:val="none" w:sz="0" w:space="0" w:color="auto"/>
                <w:right w:val="none" w:sz="0" w:space="0" w:color="auto"/>
              </w:divBdr>
            </w:div>
            <w:div w:id="332151836">
              <w:marLeft w:val="0"/>
              <w:marRight w:val="0"/>
              <w:marTop w:val="0"/>
              <w:marBottom w:val="0"/>
              <w:divBdr>
                <w:top w:val="none" w:sz="0" w:space="0" w:color="auto"/>
                <w:left w:val="none" w:sz="0" w:space="0" w:color="auto"/>
                <w:bottom w:val="none" w:sz="0" w:space="0" w:color="auto"/>
                <w:right w:val="none" w:sz="0" w:space="0" w:color="auto"/>
              </w:divBdr>
            </w:div>
            <w:div w:id="242104889">
              <w:marLeft w:val="0"/>
              <w:marRight w:val="0"/>
              <w:marTop w:val="0"/>
              <w:marBottom w:val="0"/>
              <w:divBdr>
                <w:top w:val="none" w:sz="0" w:space="0" w:color="auto"/>
                <w:left w:val="none" w:sz="0" w:space="0" w:color="auto"/>
                <w:bottom w:val="none" w:sz="0" w:space="0" w:color="auto"/>
                <w:right w:val="none" w:sz="0" w:space="0" w:color="auto"/>
              </w:divBdr>
            </w:div>
            <w:div w:id="657806760">
              <w:marLeft w:val="0"/>
              <w:marRight w:val="0"/>
              <w:marTop w:val="0"/>
              <w:marBottom w:val="0"/>
              <w:divBdr>
                <w:top w:val="none" w:sz="0" w:space="0" w:color="auto"/>
                <w:left w:val="none" w:sz="0" w:space="0" w:color="auto"/>
                <w:bottom w:val="none" w:sz="0" w:space="0" w:color="auto"/>
                <w:right w:val="none" w:sz="0" w:space="0" w:color="auto"/>
              </w:divBdr>
            </w:div>
            <w:div w:id="1116829035">
              <w:marLeft w:val="0"/>
              <w:marRight w:val="0"/>
              <w:marTop w:val="0"/>
              <w:marBottom w:val="0"/>
              <w:divBdr>
                <w:top w:val="none" w:sz="0" w:space="0" w:color="auto"/>
                <w:left w:val="none" w:sz="0" w:space="0" w:color="auto"/>
                <w:bottom w:val="none" w:sz="0" w:space="0" w:color="auto"/>
                <w:right w:val="none" w:sz="0" w:space="0" w:color="auto"/>
              </w:divBdr>
            </w:div>
            <w:div w:id="1036850203">
              <w:marLeft w:val="0"/>
              <w:marRight w:val="0"/>
              <w:marTop w:val="0"/>
              <w:marBottom w:val="0"/>
              <w:divBdr>
                <w:top w:val="none" w:sz="0" w:space="0" w:color="auto"/>
                <w:left w:val="none" w:sz="0" w:space="0" w:color="auto"/>
                <w:bottom w:val="none" w:sz="0" w:space="0" w:color="auto"/>
                <w:right w:val="none" w:sz="0" w:space="0" w:color="auto"/>
              </w:divBdr>
            </w:div>
            <w:div w:id="1511337349">
              <w:marLeft w:val="0"/>
              <w:marRight w:val="0"/>
              <w:marTop w:val="0"/>
              <w:marBottom w:val="0"/>
              <w:divBdr>
                <w:top w:val="none" w:sz="0" w:space="0" w:color="auto"/>
                <w:left w:val="none" w:sz="0" w:space="0" w:color="auto"/>
                <w:bottom w:val="none" w:sz="0" w:space="0" w:color="auto"/>
                <w:right w:val="none" w:sz="0" w:space="0" w:color="auto"/>
              </w:divBdr>
            </w:div>
            <w:div w:id="1483307789">
              <w:marLeft w:val="0"/>
              <w:marRight w:val="0"/>
              <w:marTop w:val="0"/>
              <w:marBottom w:val="0"/>
              <w:divBdr>
                <w:top w:val="none" w:sz="0" w:space="0" w:color="auto"/>
                <w:left w:val="none" w:sz="0" w:space="0" w:color="auto"/>
                <w:bottom w:val="none" w:sz="0" w:space="0" w:color="auto"/>
                <w:right w:val="none" w:sz="0" w:space="0" w:color="auto"/>
              </w:divBdr>
            </w:div>
            <w:div w:id="1390766777">
              <w:marLeft w:val="0"/>
              <w:marRight w:val="0"/>
              <w:marTop w:val="0"/>
              <w:marBottom w:val="0"/>
              <w:divBdr>
                <w:top w:val="none" w:sz="0" w:space="0" w:color="auto"/>
                <w:left w:val="none" w:sz="0" w:space="0" w:color="auto"/>
                <w:bottom w:val="none" w:sz="0" w:space="0" w:color="auto"/>
                <w:right w:val="none" w:sz="0" w:space="0" w:color="auto"/>
              </w:divBdr>
            </w:div>
            <w:div w:id="1489512592">
              <w:marLeft w:val="0"/>
              <w:marRight w:val="0"/>
              <w:marTop w:val="0"/>
              <w:marBottom w:val="0"/>
              <w:divBdr>
                <w:top w:val="none" w:sz="0" w:space="0" w:color="auto"/>
                <w:left w:val="none" w:sz="0" w:space="0" w:color="auto"/>
                <w:bottom w:val="none" w:sz="0" w:space="0" w:color="auto"/>
                <w:right w:val="none" w:sz="0" w:space="0" w:color="auto"/>
              </w:divBdr>
            </w:div>
            <w:div w:id="894505911">
              <w:marLeft w:val="0"/>
              <w:marRight w:val="0"/>
              <w:marTop w:val="0"/>
              <w:marBottom w:val="0"/>
              <w:divBdr>
                <w:top w:val="none" w:sz="0" w:space="0" w:color="auto"/>
                <w:left w:val="none" w:sz="0" w:space="0" w:color="auto"/>
                <w:bottom w:val="none" w:sz="0" w:space="0" w:color="auto"/>
                <w:right w:val="none" w:sz="0" w:space="0" w:color="auto"/>
              </w:divBdr>
            </w:div>
            <w:div w:id="1531844509">
              <w:marLeft w:val="0"/>
              <w:marRight w:val="0"/>
              <w:marTop w:val="0"/>
              <w:marBottom w:val="0"/>
              <w:divBdr>
                <w:top w:val="none" w:sz="0" w:space="0" w:color="auto"/>
                <w:left w:val="none" w:sz="0" w:space="0" w:color="auto"/>
                <w:bottom w:val="none" w:sz="0" w:space="0" w:color="auto"/>
                <w:right w:val="none" w:sz="0" w:space="0" w:color="auto"/>
              </w:divBdr>
            </w:div>
            <w:div w:id="1668754171">
              <w:marLeft w:val="0"/>
              <w:marRight w:val="0"/>
              <w:marTop w:val="0"/>
              <w:marBottom w:val="0"/>
              <w:divBdr>
                <w:top w:val="none" w:sz="0" w:space="0" w:color="auto"/>
                <w:left w:val="none" w:sz="0" w:space="0" w:color="auto"/>
                <w:bottom w:val="none" w:sz="0" w:space="0" w:color="auto"/>
                <w:right w:val="none" w:sz="0" w:space="0" w:color="auto"/>
              </w:divBdr>
            </w:div>
            <w:div w:id="61106851">
              <w:marLeft w:val="0"/>
              <w:marRight w:val="0"/>
              <w:marTop w:val="0"/>
              <w:marBottom w:val="0"/>
              <w:divBdr>
                <w:top w:val="none" w:sz="0" w:space="0" w:color="auto"/>
                <w:left w:val="none" w:sz="0" w:space="0" w:color="auto"/>
                <w:bottom w:val="none" w:sz="0" w:space="0" w:color="auto"/>
                <w:right w:val="none" w:sz="0" w:space="0" w:color="auto"/>
              </w:divBdr>
            </w:div>
            <w:div w:id="4142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4</TotalTime>
  <Pages>2</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Boudreau</dc:creator>
  <cp:keywords/>
  <dc:description/>
  <cp:lastModifiedBy>Jesse Boudreau</cp:lastModifiedBy>
  <cp:revision>2</cp:revision>
  <dcterms:created xsi:type="dcterms:W3CDTF">2020-04-19T23:14:00Z</dcterms:created>
  <dcterms:modified xsi:type="dcterms:W3CDTF">2020-04-19T23:14:00Z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